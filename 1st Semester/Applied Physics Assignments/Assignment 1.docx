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451F5A" w14:textId="77777777" w:rsidR="00C57BB1" w:rsidRDefault="00C57BB1">
      <w:pPr>
        <w:spacing w:line="200" w:lineRule="exact"/>
      </w:pPr>
    </w:p>
    <w:p w14:paraId="13D0A53A" w14:textId="77777777" w:rsidR="00C57BB1" w:rsidRDefault="00C57BB1">
      <w:pPr>
        <w:spacing w:before="14" w:line="240" w:lineRule="exact"/>
        <w:rPr>
          <w:sz w:val="24"/>
          <w:szCs w:val="24"/>
        </w:rPr>
      </w:pPr>
    </w:p>
    <w:p w14:paraId="465F5A44" w14:textId="77777777" w:rsidR="00C57BB1" w:rsidRDefault="00E57808">
      <w:pPr>
        <w:spacing w:before="29"/>
        <w:ind w:left="130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INSTRUCTIONS</w:t>
      </w:r>
    </w:p>
    <w:p w14:paraId="5316C562" w14:textId="77777777" w:rsidR="00C57BB1" w:rsidRDefault="00E57808">
      <w:pPr>
        <w:ind w:left="1300"/>
        <w:rPr>
          <w:sz w:val="24"/>
          <w:szCs w:val="24"/>
        </w:rPr>
      </w:pPr>
      <w:r>
        <w:rPr>
          <w:b/>
          <w:sz w:val="24"/>
          <w:szCs w:val="24"/>
        </w:rPr>
        <w:t>1.   Attempt all questions</w:t>
      </w:r>
    </w:p>
    <w:p w14:paraId="2B9F22E9" w14:textId="77777777" w:rsidR="00C57BB1" w:rsidRDefault="00E57808">
      <w:pPr>
        <w:ind w:left="1300"/>
        <w:rPr>
          <w:sz w:val="24"/>
          <w:szCs w:val="24"/>
        </w:rPr>
      </w:pPr>
      <w:r>
        <w:rPr>
          <w:b/>
          <w:sz w:val="24"/>
          <w:szCs w:val="24"/>
        </w:rPr>
        <w:t>2.   This is an individual effort task</w:t>
      </w:r>
    </w:p>
    <w:p w14:paraId="130B041D" w14:textId="77777777" w:rsidR="00C57BB1" w:rsidRDefault="00E57808">
      <w:pPr>
        <w:ind w:left="1300"/>
        <w:rPr>
          <w:sz w:val="24"/>
          <w:szCs w:val="24"/>
        </w:rPr>
      </w:pPr>
      <w:r>
        <w:rPr>
          <w:b/>
          <w:sz w:val="24"/>
          <w:szCs w:val="24"/>
        </w:rPr>
        <w:t>3.   Only handwritten answers are accepted (Must be neat and clean)</w:t>
      </w:r>
    </w:p>
    <w:p w14:paraId="28A97A3E" w14:textId="77777777" w:rsidR="00C57BB1" w:rsidRDefault="00A0617D">
      <w:pPr>
        <w:spacing w:line="260" w:lineRule="exact"/>
        <w:ind w:left="1300"/>
        <w:rPr>
          <w:sz w:val="24"/>
          <w:szCs w:val="24"/>
        </w:rPr>
      </w:pPr>
      <w:r>
        <w:pict w14:anchorId="2B460DEE">
          <v:group id="_x0000_s1026" style="position:absolute;left:0;text-align:left;margin-left:1in;margin-top:26.25pt;width:468.05pt;height:0;z-index:-251658240;mso-position-horizontal-relative:page" coordorigin="1440,525" coordsize="9361,0">
            <v:shape id="_x0000_s1027" style="position:absolute;left:1440;top:525;width:9361;height:0" coordorigin="1440,525" coordsize="9361,0" path="m1440,525r9362,e" filled="f" strokeweight=".7pt">
              <v:path arrowok="t"/>
            </v:shape>
            <w10:wrap anchorx="page"/>
          </v:group>
        </w:pict>
      </w:r>
      <w:r w:rsidR="00E57808">
        <w:rPr>
          <w:b/>
          <w:position w:val="-1"/>
          <w:sz w:val="24"/>
          <w:szCs w:val="24"/>
        </w:rPr>
        <w:t>4.   Write your full name, registration number and section on the title page</w:t>
      </w:r>
    </w:p>
    <w:p w14:paraId="08C36EB9" w14:textId="77777777" w:rsidR="00C57BB1" w:rsidRDefault="00C57BB1">
      <w:pPr>
        <w:spacing w:before="8" w:line="120" w:lineRule="exact"/>
        <w:rPr>
          <w:sz w:val="12"/>
          <w:szCs w:val="12"/>
        </w:rPr>
      </w:pPr>
    </w:p>
    <w:p w14:paraId="4C7B6CA6" w14:textId="77777777" w:rsidR="00C57BB1" w:rsidRDefault="00C57BB1">
      <w:pPr>
        <w:spacing w:line="200" w:lineRule="exact"/>
      </w:pPr>
    </w:p>
    <w:p w14:paraId="3603F40C" w14:textId="77777777" w:rsidR="00C57BB1" w:rsidRDefault="00C57BB1">
      <w:pPr>
        <w:spacing w:line="200" w:lineRule="exact"/>
        <w:sectPr w:rsidR="00C57BB1">
          <w:headerReference w:type="default" r:id="rId8"/>
          <w:pgSz w:w="12240" w:h="15840"/>
          <w:pgMar w:top="3860" w:right="1300" w:bottom="280" w:left="140" w:header="1444" w:footer="0" w:gutter="0"/>
          <w:cols w:space="720"/>
        </w:sectPr>
      </w:pPr>
    </w:p>
    <w:p w14:paraId="50B63EBC" w14:textId="77777777" w:rsidR="00C57BB1" w:rsidRDefault="00E57808">
      <w:pPr>
        <w:spacing w:before="29"/>
        <w:ind w:left="1300" w:right="-56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Reference book</w:t>
      </w:r>
      <w:r>
        <w:rPr>
          <w:b/>
          <w:sz w:val="24"/>
          <w:szCs w:val="24"/>
        </w:rPr>
        <w:t>:</w:t>
      </w:r>
    </w:p>
    <w:p w14:paraId="7A918BFC" w14:textId="77777777" w:rsidR="00C57BB1" w:rsidRDefault="00E57808">
      <w:pPr>
        <w:spacing w:before="5" w:line="280" w:lineRule="exact"/>
        <w:rPr>
          <w:sz w:val="28"/>
          <w:szCs w:val="28"/>
        </w:rPr>
      </w:pPr>
      <w:r>
        <w:br w:type="column"/>
      </w:r>
    </w:p>
    <w:p w14:paraId="3CB42CA5" w14:textId="28DC314F" w:rsidR="00C57BB1" w:rsidRDefault="00E57808">
      <w:pPr>
        <w:rPr>
          <w:sz w:val="24"/>
          <w:szCs w:val="24"/>
        </w:rPr>
      </w:pPr>
      <w:r>
        <w:rPr>
          <w:b/>
          <w:i/>
          <w:sz w:val="24"/>
          <w:szCs w:val="24"/>
        </w:rPr>
        <w:t xml:space="preserve">Title: </w:t>
      </w:r>
      <w:r>
        <w:rPr>
          <w:i/>
          <w:sz w:val="24"/>
          <w:szCs w:val="24"/>
        </w:rPr>
        <w:t>Fundamentals of Electric Circuits, 6</w:t>
      </w:r>
      <w:r w:rsidR="00DE138B">
        <w:rPr>
          <w:i/>
          <w:position w:val="9"/>
          <w:sz w:val="16"/>
          <w:szCs w:val="16"/>
        </w:rPr>
        <w:t>th edition</w:t>
      </w:r>
    </w:p>
    <w:p w14:paraId="67219792" w14:textId="77777777" w:rsidR="00C57BB1" w:rsidRDefault="00E57808">
      <w:pPr>
        <w:spacing w:line="260" w:lineRule="exact"/>
        <w:rPr>
          <w:sz w:val="24"/>
          <w:szCs w:val="24"/>
        </w:rPr>
        <w:sectPr w:rsidR="00C57BB1">
          <w:type w:val="continuous"/>
          <w:pgSz w:w="12240" w:h="15840"/>
          <w:pgMar w:top="3860" w:right="1300" w:bottom="280" w:left="140" w:header="720" w:footer="720" w:gutter="0"/>
          <w:cols w:num="2" w:space="720" w:equalWidth="0">
            <w:col w:w="2972" w:space="488"/>
            <w:col w:w="7340"/>
          </w:cols>
        </w:sectPr>
      </w:pPr>
      <w:r>
        <w:rPr>
          <w:b/>
          <w:i/>
          <w:position w:val="-1"/>
          <w:sz w:val="24"/>
          <w:szCs w:val="24"/>
        </w:rPr>
        <w:t>Authors</w:t>
      </w:r>
      <w:r>
        <w:rPr>
          <w:i/>
          <w:position w:val="-1"/>
          <w:sz w:val="24"/>
          <w:szCs w:val="24"/>
        </w:rPr>
        <w:t>: Charles K. Alexander &amp; Matthew N. O. Sadiku</w:t>
      </w:r>
    </w:p>
    <w:p w14:paraId="0EC0AFE2" w14:textId="77777777" w:rsidR="00C57BB1" w:rsidRDefault="00C57BB1">
      <w:pPr>
        <w:spacing w:before="8" w:line="120" w:lineRule="exact"/>
        <w:rPr>
          <w:sz w:val="12"/>
          <w:szCs w:val="12"/>
        </w:rPr>
      </w:pPr>
    </w:p>
    <w:p w14:paraId="11281D8A" w14:textId="77777777" w:rsidR="00C57BB1" w:rsidRDefault="00C57BB1">
      <w:pPr>
        <w:spacing w:line="200" w:lineRule="exact"/>
      </w:pPr>
    </w:p>
    <w:p w14:paraId="4B01DF98" w14:textId="77777777" w:rsidR="00C57BB1" w:rsidRDefault="00C57BB1">
      <w:pPr>
        <w:spacing w:line="200" w:lineRule="exact"/>
      </w:pPr>
    </w:p>
    <w:p w14:paraId="21EBA75B" w14:textId="2E75DA6B" w:rsidR="00C57BB1" w:rsidRDefault="00DE138B">
      <w:pPr>
        <w:spacing w:before="29"/>
        <w:ind w:left="1300"/>
        <w:rPr>
          <w:sz w:val="24"/>
          <w:szCs w:val="24"/>
        </w:rPr>
      </w:pPr>
      <w:r>
        <w:rPr>
          <w:b/>
          <w:sz w:val="24"/>
          <w:szCs w:val="24"/>
        </w:rPr>
        <w:t>Compulsory Reading</w:t>
      </w:r>
      <w:r w:rsidR="00E57808">
        <w:rPr>
          <w:b/>
          <w:sz w:val="24"/>
          <w:szCs w:val="24"/>
        </w:rPr>
        <w:t xml:space="preserve">:  </w:t>
      </w:r>
      <w:r>
        <w:rPr>
          <w:sz w:val="24"/>
          <w:szCs w:val="24"/>
        </w:rPr>
        <w:t xml:space="preserve">You </w:t>
      </w:r>
      <w:r w:rsidR="004A7203">
        <w:rPr>
          <w:sz w:val="24"/>
          <w:szCs w:val="24"/>
        </w:rPr>
        <w:t>must</w:t>
      </w:r>
      <w:r>
        <w:rPr>
          <w:sz w:val="24"/>
          <w:szCs w:val="24"/>
        </w:rPr>
        <w:t xml:space="preserve"> go through the contents of Chapter</w:t>
      </w:r>
      <w:r w:rsidR="00E57808">
        <w:rPr>
          <w:sz w:val="24"/>
          <w:szCs w:val="24"/>
          <w:u w:val="single" w:color="000000"/>
        </w:rPr>
        <w:t>.</w:t>
      </w:r>
      <w:r>
        <w:rPr>
          <w:sz w:val="24"/>
          <w:szCs w:val="24"/>
          <w:u w:val="single" w:color="000000"/>
        </w:rPr>
        <w:t>1, (Basic Concepts</w:t>
      </w:r>
      <w:r w:rsidR="00E57808">
        <w:rPr>
          <w:sz w:val="24"/>
          <w:szCs w:val="24"/>
          <w:u w:val="single" w:color="000000"/>
        </w:rPr>
        <w:t>)</w:t>
      </w:r>
    </w:p>
    <w:p w14:paraId="68801F6E" w14:textId="77777777" w:rsidR="00C57BB1" w:rsidRDefault="00E57808">
      <w:pPr>
        <w:ind w:left="1300"/>
        <w:rPr>
          <w:sz w:val="24"/>
          <w:szCs w:val="24"/>
        </w:rPr>
      </w:pPr>
      <w:r>
        <w:rPr>
          <w:sz w:val="24"/>
          <w:szCs w:val="24"/>
        </w:rPr>
        <w:t>from the above stated reference book and do the following:</w:t>
      </w:r>
    </w:p>
    <w:p w14:paraId="1642A2D8" w14:textId="77777777" w:rsidR="00C57BB1" w:rsidRDefault="00C57BB1">
      <w:pPr>
        <w:spacing w:before="14" w:line="260" w:lineRule="exact"/>
        <w:rPr>
          <w:sz w:val="26"/>
          <w:szCs w:val="26"/>
        </w:rPr>
      </w:pPr>
    </w:p>
    <w:p w14:paraId="156DF0D1" w14:textId="38ADB105" w:rsidR="00C57BB1" w:rsidRPr="004A70F4" w:rsidRDefault="00DE138B" w:rsidP="004A70F4">
      <w:pPr>
        <w:pStyle w:val="ListParagraph"/>
        <w:numPr>
          <w:ilvl w:val="3"/>
          <w:numId w:val="2"/>
        </w:numPr>
        <w:tabs>
          <w:tab w:val="left" w:pos="2020"/>
        </w:tabs>
        <w:ind w:right="98"/>
        <w:rPr>
          <w:sz w:val="24"/>
          <w:szCs w:val="24"/>
        </w:rPr>
      </w:pPr>
      <w:r w:rsidRPr="004A70F4">
        <w:rPr>
          <w:sz w:val="24"/>
          <w:szCs w:val="24"/>
        </w:rPr>
        <w:t>Read it section</w:t>
      </w:r>
      <w:r w:rsidR="00E57808" w:rsidRPr="004A70F4">
        <w:rPr>
          <w:sz w:val="24"/>
          <w:szCs w:val="24"/>
        </w:rPr>
        <w:t>-</w:t>
      </w:r>
      <w:r w:rsidRPr="004A70F4">
        <w:rPr>
          <w:sz w:val="24"/>
          <w:szCs w:val="24"/>
        </w:rPr>
        <w:t xml:space="preserve">wise and attempt the practice problems available at the end </w:t>
      </w:r>
      <w:r w:rsidR="004A7203" w:rsidRPr="004A70F4">
        <w:rPr>
          <w:sz w:val="24"/>
          <w:szCs w:val="24"/>
        </w:rPr>
        <w:t>of each</w:t>
      </w:r>
      <w:r w:rsidR="00E57808" w:rsidRPr="004A70F4">
        <w:rPr>
          <w:sz w:val="24"/>
          <w:szCs w:val="24"/>
        </w:rPr>
        <w:t xml:space="preserve"> section (1.1 Introduction – 1.6 Circuit Elements).</w:t>
      </w:r>
    </w:p>
    <w:p w14:paraId="35BC4C2E" w14:textId="481507FD" w:rsidR="00C57BB1" w:rsidRPr="004A70F4" w:rsidRDefault="00DE138B" w:rsidP="004A70F4">
      <w:pPr>
        <w:pStyle w:val="ListParagraph"/>
        <w:numPr>
          <w:ilvl w:val="3"/>
          <w:numId w:val="2"/>
        </w:numPr>
        <w:spacing w:line="260" w:lineRule="exact"/>
        <w:rPr>
          <w:sz w:val="24"/>
          <w:szCs w:val="24"/>
        </w:rPr>
      </w:pPr>
      <w:r w:rsidRPr="004A70F4">
        <w:rPr>
          <w:rFonts w:ascii="Arial Unicode MS" w:eastAsia="Arial Unicode MS" w:hAnsi="Arial Unicode MS" w:cs="Arial Unicode MS"/>
          <w:sz w:val="24"/>
          <w:szCs w:val="24"/>
        </w:rPr>
        <w:t>You</w:t>
      </w:r>
      <w:r w:rsidR="00E57808" w:rsidRPr="004A70F4">
        <w:rPr>
          <w:sz w:val="24"/>
          <w:szCs w:val="24"/>
        </w:rPr>
        <w:t xml:space="preserve"> </w:t>
      </w:r>
      <w:r w:rsidR="00E57808" w:rsidRPr="004A70F4">
        <w:rPr>
          <w:sz w:val="24"/>
          <w:szCs w:val="24"/>
          <w:u w:val="single" w:color="000000"/>
        </w:rPr>
        <w:t>must</w:t>
      </w:r>
      <w:r w:rsidR="00E57808" w:rsidRPr="004A70F4">
        <w:rPr>
          <w:sz w:val="24"/>
          <w:szCs w:val="24"/>
        </w:rPr>
        <w:t xml:space="preserve"> read the ‘</w:t>
      </w:r>
      <w:r w:rsidR="00E57808" w:rsidRPr="004A70F4">
        <w:rPr>
          <w:i/>
          <w:sz w:val="24"/>
          <w:szCs w:val="24"/>
        </w:rPr>
        <w:t xml:space="preserve">Summary’ </w:t>
      </w:r>
      <w:r w:rsidR="00E57808" w:rsidRPr="004A70F4">
        <w:rPr>
          <w:sz w:val="24"/>
          <w:szCs w:val="24"/>
        </w:rPr>
        <w:t>and ‘</w:t>
      </w:r>
      <w:r w:rsidR="00E57808" w:rsidRPr="004A70F4">
        <w:rPr>
          <w:i/>
          <w:sz w:val="24"/>
          <w:szCs w:val="24"/>
        </w:rPr>
        <w:t xml:space="preserve">Review Questions’ </w:t>
      </w:r>
      <w:r w:rsidR="00E57808" w:rsidRPr="004A70F4">
        <w:rPr>
          <w:sz w:val="24"/>
          <w:szCs w:val="24"/>
        </w:rPr>
        <w:t>sections of this chapter.</w:t>
      </w:r>
    </w:p>
    <w:p w14:paraId="13C35AC7" w14:textId="3A0529A4" w:rsidR="00C57BB1" w:rsidRPr="004A70F4" w:rsidRDefault="00E57808" w:rsidP="004A70F4">
      <w:pPr>
        <w:pStyle w:val="ListParagraph"/>
        <w:numPr>
          <w:ilvl w:val="3"/>
          <w:numId w:val="2"/>
        </w:numPr>
        <w:tabs>
          <w:tab w:val="left" w:pos="2020"/>
        </w:tabs>
        <w:spacing w:before="3" w:line="260" w:lineRule="exact"/>
        <w:ind w:right="100"/>
        <w:rPr>
          <w:sz w:val="24"/>
          <w:szCs w:val="24"/>
        </w:rPr>
      </w:pPr>
      <w:r w:rsidRPr="004A70F4">
        <w:rPr>
          <w:sz w:val="24"/>
          <w:szCs w:val="24"/>
        </w:rPr>
        <w:t xml:space="preserve">Solve the questions </w:t>
      </w:r>
      <w:r w:rsidRPr="004A70F4">
        <w:rPr>
          <w:sz w:val="24"/>
          <w:szCs w:val="24"/>
          <w:u w:val="single" w:color="000000"/>
        </w:rPr>
        <w:t>1.11, 1.13 &amp; 1.15</w:t>
      </w:r>
      <w:r w:rsidRPr="004A70F4">
        <w:rPr>
          <w:sz w:val="24"/>
          <w:szCs w:val="24"/>
        </w:rPr>
        <w:t xml:space="preserve"> given in </w:t>
      </w:r>
      <w:r w:rsidR="00DE138B" w:rsidRPr="004A70F4">
        <w:rPr>
          <w:sz w:val="24"/>
          <w:szCs w:val="24"/>
        </w:rPr>
        <w:t xml:space="preserve">the </w:t>
      </w:r>
      <w:r w:rsidR="00DE138B" w:rsidRPr="004A70F4">
        <w:rPr>
          <w:sz w:val="24"/>
          <w:szCs w:val="24"/>
          <w:u w:val="single" w:color="000000"/>
        </w:rPr>
        <w:t>‘</w:t>
      </w:r>
      <w:r w:rsidRPr="004A70F4">
        <w:rPr>
          <w:sz w:val="24"/>
          <w:szCs w:val="24"/>
          <w:u w:val="single" w:color="000000"/>
        </w:rPr>
        <w:t>Problems</w:t>
      </w:r>
      <w:r w:rsidR="00DE138B" w:rsidRPr="004A70F4">
        <w:rPr>
          <w:sz w:val="24"/>
          <w:szCs w:val="24"/>
          <w:u w:val="single" w:color="000000"/>
        </w:rPr>
        <w:t xml:space="preserve">’ </w:t>
      </w:r>
      <w:r w:rsidR="00DE138B" w:rsidRPr="004A70F4">
        <w:rPr>
          <w:sz w:val="24"/>
          <w:szCs w:val="24"/>
        </w:rPr>
        <w:t>section</w:t>
      </w:r>
      <w:r w:rsidRPr="004A70F4">
        <w:rPr>
          <w:sz w:val="24"/>
          <w:szCs w:val="24"/>
        </w:rPr>
        <w:t xml:space="preserve"> at the end of the chapter 1.</w:t>
      </w:r>
    </w:p>
    <w:p w14:paraId="487E4482" w14:textId="77777777" w:rsidR="00C57BB1" w:rsidRDefault="00C57BB1">
      <w:pPr>
        <w:spacing w:before="6" w:line="100" w:lineRule="exact"/>
        <w:rPr>
          <w:sz w:val="10"/>
          <w:szCs w:val="10"/>
        </w:rPr>
      </w:pPr>
    </w:p>
    <w:p w14:paraId="2F16FC41" w14:textId="77777777" w:rsidR="00C57BB1" w:rsidRDefault="00C57BB1">
      <w:pPr>
        <w:spacing w:line="200" w:lineRule="exact"/>
      </w:pPr>
    </w:p>
    <w:p w14:paraId="1FD818F7" w14:textId="77777777" w:rsidR="00C57BB1" w:rsidRDefault="00C57BB1">
      <w:pPr>
        <w:spacing w:line="200" w:lineRule="exact"/>
      </w:pPr>
    </w:p>
    <w:p w14:paraId="40427CEB" w14:textId="77777777" w:rsidR="00C57BB1" w:rsidRDefault="00C57BB1">
      <w:pPr>
        <w:spacing w:line="200" w:lineRule="exact"/>
      </w:pPr>
    </w:p>
    <w:p w14:paraId="51BF1E42" w14:textId="77777777" w:rsidR="00C57BB1" w:rsidRDefault="00C57BB1">
      <w:pPr>
        <w:spacing w:line="200" w:lineRule="exact"/>
      </w:pPr>
    </w:p>
    <w:p w14:paraId="2BF8B07B" w14:textId="77777777" w:rsidR="00C57BB1" w:rsidRDefault="00C57BB1">
      <w:pPr>
        <w:spacing w:line="200" w:lineRule="exact"/>
      </w:pPr>
    </w:p>
    <w:p w14:paraId="7E9724BD" w14:textId="088C309F" w:rsidR="00C57BB1" w:rsidRDefault="005A4F5F">
      <w:pPr>
        <w:spacing w:line="260" w:lineRule="exact"/>
        <w:ind w:left="1300"/>
        <w:rPr>
          <w:sz w:val="24"/>
          <w:szCs w:val="24"/>
        </w:rPr>
      </w:pPr>
      <w:r>
        <w:rPr>
          <w:b/>
          <w:position w:val="-1"/>
          <w:sz w:val="24"/>
          <w:szCs w:val="24"/>
          <w:u w:val="thick" w:color="000000"/>
        </w:rPr>
        <w:t>&lt;</w:t>
      </w:r>
      <w:r w:rsidR="00E57808">
        <w:rPr>
          <w:b/>
          <w:position w:val="-1"/>
          <w:sz w:val="24"/>
          <w:szCs w:val="24"/>
          <w:u w:val="thick" w:color="000000"/>
        </w:rPr>
        <w:t>Submission Guidelines&gt;</w:t>
      </w:r>
    </w:p>
    <w:p w14:paraId="0769607F" w14:textId="77777777" w:rsidR="00C57BB1" w:rsidRDefault="00C57BB1">
      <w:pPr>
        <w:spacing w:before="3" w:line="260" w:lineRule="exact"/>
        <w:rPr>
          <w:sz w:val="26"/>
          <w:szCs w:val="26"/>
        </w:rPr>
      </w:pPr>
    </w:p>
    <w:p w14:paraId="5D64832D" w14:textId="77777777" w:rsidR="0083005D" w:rsidRDefault="0083005D" w:rsidP="004A70F4">
      <w:pPr>
        <w:pStyle w:val="ListParagraph"/>
        <w:numPr>
          <w:ilvl w:val="3"/>
          <w:numId w:val="3"/>
        </w:numPr>
        <w:tabs>
          <w:tab w:val="left" w:pos="2020"/>
        </w:tabs>
        <w:spacing w:before="37" w:line="260" w:lineRule="exact"/>
        <w:ind w:right="98"/>
        <w:rPr>
          <w:sz w:val="24"/>
          <w:szCs w:val="24"/>
        </w:rPr>
      </w:pPr>
    </w:p>
    <w:p w14:paraId="70A7A919" w14:textId="19B55AAE" w:rsidR="00C57BB1" w:rsidRPr="004A70F4" w:rsidRDefault="00E57808" w:rsidP="004A70F4">
      <w:pPr>
        <w:pStyle w:val="ListParagraph"/>
        <w:numPr>
          <w:ilvl w:val="3"/>
          <w:numId w:val="3"/>
        </w:numPr>
        <w:tabs>
          <w:tab w:val="left" w:pos="2020"/>
        </w:tabs>
        <w:spacing w:before="37" w:line="260" w:lineRule="exact"/>
        <w:ind w:right="98"/>
        <w:rPr>
          <w:sz w:val="24"/>
          <w:szCs w:val="24"/>
        </w:rPr>
      </w:pPr>
      <w:r w:rsidRPr="004A70F4">
        <w:rPr>
          <w:sz w:val="24"/>
          <w:szCs w:val="24"/>
        </w:rPr>
        <w:t>The first page will be the title page and only contains the desired information as provided on the next page (take print out and fill it, attach it as a first page to your assignment).</w:t>
      </w:r>
    </w:p>
    <w:p w14:paraId="6B0F106D" w14:textId="218F1DA7" w:rsidR="00C57BB1" w:rsidRPr="004A70F4" w:rsidRDefault="00E57808" w:rsidP="004A70F4">
      <w:pPr>
        <w:pStyle w:val="ListParagraph"/>
        <w:numPr>
          <w:ilvl w:val="3"/>
          <w:numId w:val="3"/>
        </w:numPr>
        <w:tabs>
          <w:tab w:val="left" w:pos="2020"/>
        </w:tabs>
        <w:spacing w:before="13"/>
        <w:ind w:right="103"/>
        <w:rPr>
          <w:sz w:val="24"/>
          <w:szCs w:val="24"/>
        </w:rPr>
      </w:pPr>
      <w:r w:rsidRPr="004A70F4">
        <w:rPr>
          <w:sz w:val="24"/>
          <w:szCs w:val="24"/>
        </w:rPr>
        <w:t xml:space="preserve">As it is an individual effort task, your submitted work should not match with others. You </w:t>
      </w:r>
      <w:r w:rsidR="006445E7" w:rsidRPr="004A70F4">
        <w:rPr>
          <w:sz w:val="24"/>
          <w:szCs w:val="24"/>
        </w:rPr>
        <w:t>can</w:t>
      </w:r>
      <w:r w:rsidRPr="004A70F4">
        <w:rPr>
          <w:sz w:val="24"/>
          <w:szCs w:val="24"/>
        </w:rPr>
        <w:t xml:space="preserve"> discuss the ideas with </w:t>
      </w:r>
      <w:r w:rsidR="00DE138B" w:rsidRPr="004A70F4">
        <w:rPr>
          <w:sz w:val="24"/>
          <w:szCs w:val="24"/>
        </w:rPr>
        <w:t>each other,</w:t>
      </w:r>
      <w:r w:rsidRPr="004A70F4">
        <w:rPr>
          <w:sz w:val="24"/>
          <w:szCs w:val="24"/>
        </w:rPr>
        <w:t xml:space="preserve"> but you cannot copy others assignment.</w:t>
      </w:r>
    </w:p>
    <w:p w14:paraId="3BF6189D" w14:textId="087292DD" w:rsidR="00C57BB1" w:rsidRPr="004A70F4" w:rsidRDefault="00E57808" w:rsidP="004A70F4">
      <w:pPr>
        <w:pStyle w:val="ListParagraph"/>
        <w:numPr>
          <w:ilvl w:val="3"/>
          <w:numId w:val="3"/>
        </w:numPr>
        <w:tabs>
          <w:tab w:val="left" w:pos="2020"/>
        </w:tabs>
        <w:spacing w:before="24" w:line="260" w:lineRule="exact"/>
        <w:ind w:right="99"/>
        <w:rPr>
          <w:sz w:val="24"/>
          <w:szCs w:val="24"/>
        </w:rPr>
      </w:pPr>
      <w:r w:rsidRPr="004A70F4">
        <w:rPr>
          <w:sz w:val="24"/>
          <w:szCs w:val="24"/>
        </w:rPr>
        <w:t>In case of cheating, submitted work of students will be cancelled and graded zero as the minimum punishment.</w:t>
      </w:r>
    </w:p>
    <w:p w14:paraId="6B1B11FA" w14:textId="2C977865" w:rsidR="00C57BB1" w:rsidRPr="004A70F4" w:rsidRDefault="00DE138B" w:rsidP="004A70F4">
      <w:pPr>
        <w:pStyle w:val="ListParagraph"/>
        <w:numPr>
          <w:ilvl w:val="3"/>
          <w:numId w:val="3"/>
        </w:numPr>
        <w:spacing w:before="13"/>
        <w:rPr>
          <w:sz w:val="24"/>
          <w:szCs w:val="24"/>
        </w:rPr>
      </w:pPr>
      <w:r w:rsidRPr="004A70F4">
        <w:rPr>
          <w:rFonts w:ascii="Arial Unicode MS" w:eastAsia="Arial Unicode MS" w:hAnsi="Arial Unicode MS" w:cs="Arial Unicode MS"/>
          <w:sz w:val="24"/>
          <w:szCs w:val="24"/>
        </w:rPr>
        <w:t>The</w:t>
      </w:r>
      <w:r w:rsidR="00E57808" w:rsidRPr="004A70F4">
        <w:rPr>
          <w:sz w:val="24"/>
          <w:szCs w:val="24"/>
        </w:rPr>
        <w:t xml:space="preserve"> deadline is strict and cannot be extended in any case, so start it as early as possible.</w:t>
      </w:r>
    </w:p>
    <w:p w14:paraId="088DA6F3" w14:textId="0E6E91A5" w:rsidR="00C57BB1" w:rsidRPr="004A70F4" w:rsidRDefault="00DE138B" w:rsidP="004A70F4">
      <w:pPr>
        <w:pStyle w:val="ListParagraph"/>
        <w:numPr>
          <w:ilvl w:val="3"/>
          <w:numId w:val="3"/>
        </w:numPr>
        <w:spacing w:before="14"/>
        <w:rPr>
          <w:sz w:val="24"/>
          <w:szCs w:val="24"/>
        </w:rPr>
        <w:sectPr w:rsidR="00C57BB1" w:rsidRPr="004A70F4">
          <w:type w:val="continuous"/>
          <w:pgSz w:w="12240" w:h="15840"/>
          <w:pgMar w:top="3860" w:right="1300" w:bottom="280" w:left="140" w:header="720" w:footer="720" w:gutter="0"/>
          <w:cols w:space="720"/>
        </w:sectPr>
      </w:pPr>
      <w:r w:rsidRPr="004A70F4">
        <w:rPr>
          <w:rFonts w:ascii="Arial Unicode MS" w:eastAsia="Arial Unicode MS" w:hAnsi="Arial Unicode MS" w:cs="Arial Unicode MS"/>
          <w:sz w:val="24"/>
          <w:szCs w:val="24"/>
        </w:rPr>
        <w:t>Solution</w:t>
      </w:r>
      <w:r w:rsidR="00E57808" w:rsidRPr="004A70F4">
        <w:rPr>
          <w:sz w:val="24"/>
          <w:szCs w:val="24"/>
        </w:rPr>
        <w:t xml:space="preserve"> of the problems must be provided in the given order, i.e. section-wise.</w:t>
      </w:r>
    </w:p>
    <w:p w14:paraId="3D4A66F5" w14:textId="77777777" w:rsidR="00C57BB1" w:rsidRDefault="00C57BB1">
      <w:pPr>
        <w:spacing w:before="7" w:line="160" w:lineRule="exact"/>
        <w:rPr>
          <w:sz w:val="16"/>
          <w:szCs w:val="16"/>
        </w:rPr>
      </w:pPr>
    </w:p>
    <w:p w14:paraId="6A5CA50F" w14:textId="77777777" w:rsidR="00C57BB1" w:rsidRDefault="00C57BB1">
      <w:pPr>
        <w:spacing w:line="200" w:lineRule="exact"/>
      </w:pPr>
    </w:p>
    <w:p w14:paraId="7F352B67" w14:textId="77777777" w:rsidR="00C57BB1" w:rsidRDefault="00C57BB1">
      <w:pPr>
        <w:spacing w:line="200" w:lineRule="exact"/>
      </w:pPr>
    </w:p>
    <w:p w14:paraId="35CF1165" w14:textId="77777777" w:rsidR="00C57BB1" w:rsidRDefault="00C57BB1">
      <w:pPr>
        <w:spacing w:line="200" w:lineRule="exact"/>
      </w:pPr>
    </w:p>
    <w:p w14:paraId="63DB16A6" w14:textId="77777777" w:rsidR="00C57BB1" w:rsidRDefault="00C57BB1">
      <w:pPr>
        <w:spacing w:line="200" w:lineRule="exact"/>
      </w:pPr>
    </w:p>
    <w:p w14:paraId="6700B8AB" w14:textId="77777777" w:rsidR="00C57BB1" w:rsidRDefault="00C57BB1">
      <w:pPr>
        <w:spacing w:line="200" w:lineRule="exact"/>
      </w:pPr>
    </w:p>
    <w:p w14:paraId="21B95436" w14:textId="77777777" w:rsidR="00C57BB1" w:rsidRDefault="00C57BB1">
      <w:pPr>
        <w:spacing w:line="200" w:lineRule="exact"/>
      </w:pPr>
    </w:p>
    <w:p w14:paraId="5DE05828" w14:textId="77777777" w:rsidR="00C57BB1" w:rsidRDefault="00C57BB1">
      <w:pPr>
        <w:spacing w:line="200" w:lineRule="exact"/>
      </w:pPr>
    </w:p>
    <w:p w14:paraId="02A2EDBF" w14:textId="77777777" w:rsidR="00C57BB1" w:rsidRDefault="00C57BB1">
      <w:pPr>
        <w:spacing w:line="200" w:lineRule="exact"/>
      </w:pPr>
    </w:p>
    <w:p w14:paraId="3F876B7D" w14:textId="77777777" w:rsidR="00C57BB1" w:rsidRDefault="00C57BB1">
      <w:pPr>
        <w:spacing w:line="200" w:lineRule="exact"/>
      </w:pPr>
    </w:p>
    <w:p w14:paraId="49336F9B" w14:textId="77777777" w:rsidR="00C57BB1" w:rsidRDefault="00C57BB1">
      <w:pPr>
        <w:spacing w:line="200" w:lineRule="exact"/>
      </w:pPr>
    </w:p>
    <w:p w14:paraId="554D6BF1" w14:textId="77777777" w:rsidR="00C57BB1" w:rsidRDefault="00C57BB1">
      <w:pPr>
        <w:spacing w:line="200" w:lineRule="exact"/>
      </w:pPr>
    </w:p>
    <w:p w14:paraId="1632E634" w14:textId="77777777" w:rsidR="00C57BB1" w:rsidRDefault="00C57BB1">
      <w:pPr>
        <w:spacing w:line="200" w:lineRule="exact"/>
      </w:pPr>
    </w:p>
    <w:p w14:paraId="39B610B7" w14:textId="77777777" w:rsidR="00C57BB1" w:rsidRDefault="00C57BB1">
      <w:pPr>
        <w:spacing w:line="200" w:lineRule="exact"/>
      </w:pPr>
    </w:p>
    <w:p w14:paraId="18ABFC52" w14:textId="77777777" w:rsidR="00C57BB1" w:rsidRDefault="00C57BB1">
      <w:pPr>
        <w:spacing w:line="200" w:lineRule="exact"/>
      </w:pPr>
    </w:p>
    <w:p w14:paraId="18FBA657" w14:textId="77777777" w:rsidR="00C57BB1" w:rsidRDefault="00C57BB1">
      <w:pPr>
        <w:spacing w:line="200" w:lineRule="exact"/>
      </w:pPr>
    </w:p>
    <w:p w14:paraId="09291533" w14:textId="77777777" w:rsidR="00C57BB1" w:rsidRDefault="00E57808">
      <w:pPr>
        <w:spacing w:line="600" w:lineRule="exact"/>
        <w:ind w:left="3607"/>
        <w:rPr>
          <w:sz w:val="56"/>
          <w:szCs w:val="56"/>
        </w:rPr>
      </w:pPr>
      <w:r>
        <w:rPr>
          <w:b/>
          <w:w w:val="99"/>
          <w:position w:val="-1"/>
          <w:sz w:val="56"/>
          <w:szCs w:val="56"/>
          <w:u w:val="thick" w:color="000000"/>
        </w:rPr>
        <w:t>ASSIGNMENT #. 1</w:t>
      </w:r>
    </w:p>
    <w:p w14:paraId="081F04D8" w14:textId="77777777" w:rsidR="00C57BB1" w:rsidRDefault="00C57BB1">
      <w:pPr>
        <w:spacing w:line="200" w:lineRule="exact"/>
      </w:pPr>
    </w:p>
    <w:p w14:paraId="2909989A" w14:textId="77777777" w:rsidR="00C57BB1" w:rsidRDefault="00C57BB1">
      <w:pPr>
        <w:spacing w:line="200" w:lineRule="exact"/>
      </w:pPr>
    </w:p>
    <w:p w14:paraId="70302662" w14:textId="77777777" w:rsidR="00C57BB1" w:rsidRDefault="00C57BB1">
      <w:pPr>
        <w:spacing w:line="200" w:lineRule="exact"/>
      </w:pPr>
    </w:p>
    <w:p w14:paraId="023D60A9" w14:textId="77777777" w:rsidR="00C57BB1" w:rsidRDefault="00C57BB1">
      <w:pPr>
        <w:spacing w:line="200" w:lineRule="exact"/>
      </w:pPr>
    </w:p>
    <w:p w14:paraId="07B1EBF8" w14:textId="77777777" w:rsidR="00C57BB1" w:rsidRDefault="00C57BB1">
      <w:pPr>
        <w:spacing w:line="200" w:lineRule="exact"/>
      </w:pPr>
    </w:p>
    <w:p w14:paraId="4FB641E4" w14:textId="77777777" w:rsidR="00C57BB1" w:rsidRDefault="00C57BB1">
      <w:pPr>
        <w:spacing w:line="200" w:lineRule="exact"/>
      </w:pPr>
    </w:p>
    <w:p w14:paraId="1E0AAC86" w14:textId="77777777" w:rsidR="00C57BB1" w:rsidRDefault="00C57BB1">
      <w:pPr>
        <w:spacing w:line="200" w:lineRule="exact"/>
      </w:pPr>
    </w:p>
    <w:p w14:paraId="1A896008" w14:textId="77777777" w:rsidR="00C57BB1" w:rsidRDefault="00C57BB1">
      <w:pPr>
        <w:spacing w:line="200" w:lineRule="exact"/>
      </w:pPr>
    </w:p>
    <w:p w14:paraId="2335D419" w14:textId="77777777" w:rsidR="00C57BB1" w:rsidRDefault="00C57BB1">
      <w:pPr>
        <w:spacing w:before="1" w:line="280" w:lineRule="exact"/>
        <w:rPr>
          <w:sz w:val="28"/>
          <w:szCs w:val="28"/>
        </w:rPr>
      </w:pPr>
    </w:p>
    <w:p w14:paraId="6316779B" w14:textId="77777777" w:rsidR="00C57BB1" w:rsidRDefault="00E57808">
      <w:pPr>
        <w:spacing w:before="13" w:line="400" w:lineRule="exact"/>
        <w:ind w:left="1300"/>
        <w:rPr>
          <w:sz w:val="36"/>
          <w:szCs w:val="36"/>
        </w:rPr>
      </w:pPr>
      <w:r>
        <w:rPr>
          <w:b/>
          <w:position w:val="-1"/>
          <w:sz w:val="36"/>
          <w:szCs w:val="36"/>
          <w:u w:val="thick" w:color="000000"/>
        </w:rPr>
        <w:t>Submitted by:</w:t>
      </w:r>
    </w:p>
    <w:p w14:paraId="6FF75BCF" w14:textId="77777777" w:rsidR="00C57BB1" w:rsidRDefault="00C57BB1">
      <w:pPr>
        <w:spacing w:before="3" w:line="180" w:lineRule="exact"/>
        <w:rPr>
          <w:sz w:val="19"/>
          <w:szCs w:val="19"/>
        </w:rPr>
      </w:pPr>
    </w:p>
    <w:p w14:paraId="7F8A009E" w14:textId="77777777" w:rsidR="00C57BB1" w:rsidRDefault="00C57BB1">
      <w:pPr>
        <w:spacing w:line="200" w:lineRule="exact"/>
      </w:pPr>
    </w:p>
    <w:p w14:paraId="6C46A74E" w14:textId="6C23CC2E" w:rsidR="00C57BB1" w:rsidRDefault="00E57808">
      <w:pPr>
        <w:tabs>
          <w:tab w:val="left" w:pos="6340"/>
        </w:tabs>
        <w:spacing w:before="24" w:line="300" w:lineRule="exact"/>
        <w:ind w:left="1300"/>
        <w:rPr>
          <w:sz w:val="28"/>
          <w:szCs w:val="28"/>
        </w:rPr>
      </w:pPr>
      <w:r>
        <w:rPr>
          <w:position w:val="-1"/>
          <w:sz w:val="28"/>
          <w:szCs w:val="28"/>
        </w:rPr>
        <w:t>Name:</w:t>
      </w:r>
      <w:r>
        <w:rPr>
          <w:position w:val="-1"/>
          <w:sz w:val="28"/>
          <w:szCs w:val="28"/>
          <w:u w:val="single" w:color="000000"/>
        </w:rPr>
        <w:t xml:space="preserve"> </w:t>
      </w:r>
      <w:r w:rsidR="00A719F0">
        <w:rPr>
          <w:position w:val="-1"/>
          <w:sz w:val="28"/>
          <w:szCs w:val="28"/>
          <w:u w:val="single" w:color="000000"/>
        </w:rPr>
        <w:t>M MUAZ SHAHZAD</w:t>
      </w:r>
      <w:r>
        <w:rPr>
          <w:position w:val="-1"/>
          <w:sz w:val="28"/>
          <w:szCs w:val="28"/>
          <w:u w:val="single" w:color="000000"/>
        </w:rPr>
        <w:tab/>
      </w:r>
    </w:p>
    <w:p w14:paraId="6D8D498E" w14:textId="77777777" w:rsidR="00C57BB1" w:rsidRDefault="00C57BB1">
      <w:pPr>
        <w:spacing w:before="2" w:line="100" w:lineRule="exact"/>
        <w:rPr>
          <w:sz w:val="10"/>
          <w:szCs w:val="10"/>
        </w:rPr>
      </w:pPr>
    </w:p>
    <w:p w14:paraId="604BADEB" w14:textId="77777777" w:rsidR="00C57BB1" w:rsidRDefault="00C57BB1">
      <w:pPr>
        <w:spacing w:line="200" w:lineRule="exact"/>
      </w:pPr>
    </w:p>
    <w:p w14:paraId="525BE869" w14:textId="1BC67799" w:rsidR="00C57BB1" w:rsidRDefault="00E57808">
      <w:pPr>
        <w:tabs>
          <w:tab w:val="left" w:pos="6340"/>
        </w:tabs>
        <w:spacing w:before="24" w:line="300" w:lineRule="exact"/>
        <w:ind w:left="1300"/>
        <w:rPr>
          <w:sz w:val="28"/>
          <w:szCs w:val="28"/>
        </w:rPr>
      </w:pPr>
      <w:r>
        <w:rPr>
          <w:position w:val="-1"/>
          <w:sz w:val="28"/>
          <w:szCs w:val="28"/>
        </w:rPr>
        <w:t>Registration #:</w:t>
      </w:r>
      <w:r>
        <w:rPr>
          <w:position w:val="-1"/>
          <w:sz w:val="28"/>
          <w:szCs w:val="28"/>
          <w:u w:val="single" w:color="000000"/>
        </w:rPr>
        <w:t xml:space="preserve"> </w:t>
      </w:r>
      <w:r w:rsidR="005E4F22">
        <w:rPr>
          <w:position w:val="-1"/>
          <w:sz w:val="28"/>
          <w:szCs w:val="28"/>
          <w:u w:val="single" w:color="000000"/>
        </w:rPr>
        <w:t>02-131202-081</w:t>
      </w:r>
      <w:r>
        <w:rPr>
          <w:position w:val="-1"/>
          <w:sz w:val="28"/>
          <w:szCs w:val="28"/>
          <w:u w:val="single" w:color="000000"/>
        </w:rPr>
        <w:tab/>
      </w:r>
    </w:p>
    <w:p w14:paraId="2AEFEE65" w14:textId="77777777" w:rsidR="00C57BB1" w:rsidRDefault="00C57BB1">
      <w:pPr>
        <w:spacing w:before="5" w:line="100" w:lineRule="exact"/>
        <w:rPr>
          <w:sz w:val="10"/>
          <w:szCs w:val="10"/>
        </w:rPr>
      </w:pPr>
    </w:p>
    <w:p w14:paraId="519961E5" w14:textId="77777777" w:rsidR="00C57BB1" w:rsidRDefault="00C57BB1">
      <w:pPr>
        <w:spacing w:line="200" w:lineRule="exact"/>
      </w:pPr>
    </w:p>
    <w:p w14:paraId="044D79CB" w14:textId="7AE0FDC8" w:rsidR="00C57BB1" w:rsidRDefault="00E57808">
      <w:pPr>
        <w:tabs>
          <w:tab w:val="left" w:pos="6340"/>
        </w:tabs>
        <w:spacing w:before="24"/>
        <w:ind w:left="1300"/>
        <w:rPr>
          <w:sz w:val="28"/>
          <w:szCs w:val="28"/>
          <w:u w:val="single" w:color="000000"/>
        </w:rPr>
      </w:pPr>
      <w:r>
        <w:rPr>
          <w:sz w:val="28"/>
          <w:szCs w:val="28"/>
        </w:rPr>
        <w:t>Section:</w:t>
      </w:r>
      <w:r>
        <w:rPr>
          <w:sz w:val="28"/>
          <w:szCs w:val="28"/>
          <w:u w:val="single" w:color="000000"/>
        </w:rPr>
        <w:t xml:space="preserve"> </w:t>
      </w:r>
      <w:r w:rsidR="005E4F22">
        <w:rPr>
          <w:sz w:val="28"/>
          <w:szCs w:val="28"/>
          <w:u w:val="single" w:color="000000"/>
        </w:rPr>
        <w:t>BSE-1B</w:t>
      </w:r>
      <w:r>
        <w:rPr>
          <w:sz w:val="28"/>
          <w:szCs w:val="28"/>
          <w:u w:val="single" w:color="000000"/>
        </w:rPr>
        <w:tab/>
      </w:r>
    </w:p>
    <w:p w14:paraId="2474E023" w14:textId="32C76992" w:rsidR="00843086" w:rsidRPr="00843086" w:rsidRDefault="00843086" w:rsidP="00843086">
      <w:pPr>
        <w:rPr>
          <w:sz w:val="28"/>
          <w:szCs w:val="28"/>
        </w:rPr>
      </w:pPr>
    </w:p>
    <w:p w14:paraId="2729CB20" w14:textId="0962503D" w:rsidR="00843086" w:rsidRPr="00843086" w:rsidRDefault="00843086" w:rsidP="00843086">
      <w:pPr>
        <w:rPr>
          <w:sz w:val="28"/>
          <w:szCs w:val="28"/>
        </w:rPr>
      </w:pPr>
    </w:p>
    <w:p w14:paraId="1BACDDD3" w14:textId="51C69AD4" w:rsidR="00843086" w:rsidRDefault="00843086" w:rsidP="00843086">
      <w:pPr>
        <w:rPr>
          <w:sz w:val="28"/>
          <w:szCs w:val="28"/>
          <w:u w:val="single" w:color="000000"/>
        </w:rPr>
      </w:pPr>
    </w:p>
    <w:p w14:paraId="4B2E932D" w14:textId="7341CA6E" w:rsidR="00843086" w:rsidRDefault="00843086" w:rsidP="00843086">
      <w:pPr>
        <w:tabs>
          <w:tab w:val="left" w:pos="235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DFFDE2A" w14:textId="1BFAC302" w:rsidR="00843086" w:rsidRDefault="00843086" w:rsidP="00843086">
      <w:pPr>
        <w:tabs>
          <w:tab w:val="left" w:pos="2355"/>
        </w:tabs>
        <w:rPr>
          <w:sz w:val="28"/>
          <w:szCs w:val="28"/>
        </w:rPr>
      </w:pPr>
    </w:p>
    <w:p w14:paraId="7E17DDB8" w14:textId="74A1CC4F" w:rsidR="00843086" w:rsidRDefault="00843086" w:rsidP="00843086">
      <w:pPr>
        <w:tabs>
          <w:tab w:val="left" w:pos="2355"/>
        </w:tabs>
        <w:rPr>
          <w:sz w:val="28"/>
          <w:szCs w:val="28"/>
        </w:rPr>
      </w:pPr>
    </w:p>
    <w:p w14:paraId="7E27E543" w14:textId="5B933133" w:rsidR="00843086" w:rsidRDefault="00843086" w:rsidP="00843086">
      <w:pPr>
        <w:tabs>
          <w:tab w:val="left" w:pos="2355"/>
        </w:tabs>
        <w:rPr>
          <w:sz w:val="28"/>
          <w:szCs w:val="28"/>
        </w:rPr>
      </w:pPr>
    </w:p>
    <w:p w14:paraId="3E769BBD" w14:textId="496ACC88" w:rsidR="00843086" w:rsidRDefault="001E0DF2" w:rsidP="001E0DF2">
      <w:pPr>
        <w:tabs>
          <w:tab w:val="left" w:pos="2355"/>
        </w:tabs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lastRenderedPageBreak/>
        <w:drawing>
          <wp:inline distT="0" distB="0" distL="0" distR="0" wp14:anchorId="40948693" wp14:editId="1AB60ECF">
            <wp:extent cx="5353050" cy="6029325"/>
            <wp:effectExtent l="0" t="0" r="0" b="952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lastRenderedPageBreak/>
        <w:drawing>
          <wp:inline distT="0" distB="0" distL="0" distR="0" wp14:anchorId="6627E374" wp14:editId="234DD3F3">
            <wp:extent cx="3714750" cy="455295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</w:t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7D8542D8" wp14:editId="48CC5F3D">
            <wp:extent cx="3190875" cy="2667000"/>
            <wp:effectExtent l="0" t="0" r="9525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73E">
        <w:rPr>
          <w:noProof/>
          <w:sz w:val="28"/>
          <w:szCs w:val="28"/>
        </w:rPr>
        <w:br/>
      </w:r>
      <w:r w:rsidR="0015773E">
        <w:rPr>
          <w:noProof/>
          <w:sz w:val="28"/>
          <w:szCs w:val="28"/>
        </w:rPr>
        <w:lastRenderedPageBreak/>
        <w:drawing>
          <wp:inline distT="0" distB="0" distL="0" distR="0" wp14:anchorId="4744891B" wp14:editId="6528D25B">
            <wp:extent cx="3686175" cy="5286375"/>
            <wp:effectExtent l="0" t="0" r="9525" b="952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73E">
        <w:rPr>
          <w:noProof/>
          <w:sz w:val="28"/>
          <w:szCs w:val="28"/>
        </w:rPr>
        <w:drawing>
          <wp:inline distT="0" distB="0" distL="0" distR="0" wp14:anchorId="1B544EE4" wp14:editId="790BDF74">
            <wp:extent cx="3086100" cy="293370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73E">
        <w:rPr>
          <w:noProof/>
          <w:sz w:val="28"/>
          <w:szCs w:val="28"/>
        </w:rPr>
        <w:br/>
      </w:r>
      <w:r>
        <w:rPr>
          <w:sz w:val="28"/>
          <w:szCs w:val="28"/>
        </w:rPr>
        <w:br/>
      </w:r>
      <w:r w:rsidR="0099001D">
        <w:rPr>
          <w:sz w:val="28"/>
          <w:szCs w:val="28"/>
        </w:rPr>
        <w:br/>
      </w:r>
      <w:r w:rsidR="0099001D">
        <w:rPr>
          <w:sz w:val="28"/>
          <w:szCs w:val="28"/>
        </w:rPr>
        <w:br/>
      </w:r>
      <w:r w:rsidR="0099001D">
        <w:rPr>
          <w:sz w:val="28"/>
          <w:szCs w:val="28"/>
        </w:rPr>
        <w:br/>
      </w:r>
      <w:r w:rsidR="0099001D">
        <w:rPr>
          <w:sz w:val="28"/>
          <w:szCs w:val="28"/>
        </w:rPr>
        <w:br/>
      </w:r>
      <w:r w:rsidR="0099001D">
        <w:rPr>
          <w:sz w:val="28"/>
          <w:szCs w:val="28"/>
        </w:rPr>
        <w:br/>
      </w:r>
      <w:r w:rsidR="0099001D">
        <w:rPr>
          <w:sz w:val="28"/>
          <w:szCs w:val="28"/>
        </w:rPr>
        <w:br/>
      </w:r>
      <w:r w:rsidR="0099001D">
        <w:rPr>
          <w:sz w:val="28"/>
          <w:szCs w:val="28"/>
        </w:rPr>
        <w:br/>
      </w:r>
      <w:r w:rsidR="0099001D">
        <w:rPr>
          <w:sz w:val="28"/>
          <w:szCs w:val="28"/>
        </w:rPr>
        <w:br/>
      </w:r>
      <w:r w:rsidR="0099001D">
        <w:rPr>
          <w:sz w:val="28"/>
          <w:szCs w:val="28"/>
        </w:rPr>
        <w:br/>
      </w:r>
      <w:r w:rsidR="0099001D">
        <w:rPr>
          <w:sz w:val="28"/>
          <w:szCs w:val="28"/>
        </w:rPr>
        <w:lastRenderedPageBreak/>
        <w:br/>
      </w:r>
      <w:r w:rsidR="0099001D">
        <w:rPr>
          <w:noProof/>
          <w:sz w:val="28"/>
          <w:szCs w:val="28"/>
        </w:rPr>
        <w:drawing>
          <wp:inline distT="0" distB="0" distL="0" distR="0" wp14:anchorId="3421A135" wp14:editId="2D3B6A5B">
            <wp:extent cx="3838575" cy="4762500"/>
            <wp:effectExtent l="0" t="0" r="9525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379">
        <w:rPr>
          <w:sz w:val="28"/>
          <w:szCs w:val="28"/>
        </w:rPr>
        <w:br/>
      </w:r>
      <w:r w:rsidR="00056379">
        <w:rPr>
          <w:sz w:val="28"/>
          <w:szCs w:val="28"/>
        </w:rPr>
        <w:br/>
      </w:r>
      <w:r w:rsidR="00056379">
        <w:rPr>
          <w:sz w:val="28"/>
          <w:szCs w:val="28"/>
        </w:rPr>
        <w:br/>
      </w:r>
      <w:r w:rsidR="00056379">
        <w:rPr>
          <w:sz w:val="28"/>
          <w:szCs w:val="28"/>
        </w:rPr>
        <w:br/>
      </w:r>
      <w:r w:rsidR="00056379">
        <w:rPr>
          <w:sz w:val="28"/>
          <w:szCs w:val="28"/>
        </w:rPr>
        <w:br/>
      </w:r>
      <w:r w:rsidR="00056379">
        <w:rPr>
          <w:sz w:val="28"/>
          <w:szCs w:val="28"/>
        </w:rPr>
        <w:br/>
      </w:r>
      <w:r w:rsidR="00056379">
        <w:rPr>
          <w:sz w:val="28"/>
          <w:szCs w:val="28"/>
        </w:rPr>
        <w:br/>
      </w:r>
      <w:r w:rsidR="00056379">
        <w:rPr>
          <w:sz w:val="28"/>
          <w:szCs w:val="28"/>
        </w:rPr>
        <w:br/>
      </w:r>
      <w:r w:rsidR="00056379">
        <w:rPr>
          <w:sz w:val="28"/>
          <w:szCs w:val="28"/>
        </w:rPr>
        <w:br/>
      </w:r>
      <w:r w:rsidR="00056379">
        <w:rPr>
          <w:sz w:val="28"/>
          <w:szCs w:val="28"/>
        </w:rPr>
        <w:br/>
      </w:r>
      <w:r w:rsidR="00056379">
        <w:rPr>
          <w:sz w:val="28"/>
          <w:szCs w:val="28"/>
        </w:rPr>
        <w:br/>
      </w:r>
      <w:r w:rsidR="00056379">
        <w:rPr>
          <w:sz w:val="28"/>
          <w:szCs w:val="28"/>
        </w:rPr>
        <w:br/>
      </w:r>
      <w:r w:rsidR="00056379">
        <w:rPr>
          <w:sz w:val="28"/>
          <w:szCs w:val="28"/>
        </w:rPr>
        <w:br/>
      </w:r>
      <w:r w:rsidR="00056379">
        <w:rPr>
          <w:sz w:val="28"/>
          <w:szCs w:val="28"/>
        </w:rPr>
        <w:lastRenderedPageBreak/>
        <w:br/>
      </w:r>
      <w:r w:rsidR="00056379">
        <w:rPr>
          <w:noProof/>
          <w:sz w:val="28"/>
          <w:szCs w:val="28"/>
        </w:rPr>
        <w:drawing>
          <wp:inline distT="0" distB="0" distL="0" distR="0" wp14:anchorId="4CBF1A7A" wp14:editId="03255E33">
            <wp:extent cx="2771775" cy="3848100"/>
            <wp:effectExtent l="0" t="0" r="9525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379">
        <w:rPr>
          <w:noProof/>
          <w:sz w:val="28"/>
          <w:szCs w:val="28"/>
        </w:rPr>
        <w:drawing>
          <wp:inline distT="0" distB="0" distL="0" distR="0" wp14:anchorId="3016624A" wp14:editId="02DB4F36">
            <wp:extent cx="3629025" cy="3857625"/>
            <wp:effectExtent l="0" t="0" r="9525" b="952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379">
        <w:rPr>
          <w:sz w:val="28"/>
          <w:szCs w:val="28"/>
        </w:rPr>
        <w:br/>
      </w:r>
      <w:r w:rsidR="00056379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7A48B66" wp14:editId="3651AB67">
            <wp:simplePos x="0" y="0"/>
            <wp:positionH relativeFrom="column">
              <wp:posOffset>2749550</wp:posOffset>
            </wp:positionH>
            <wp:positionV relativeFrom="paragraph">
              <wp:posOffset>4292600</wp:posOffset>
            </wp:positionV>
            <wp:extent cx="3629025" cy="2162175"/>
            <wp:effectExtent l="0" t="0" r="9525" b="9525"/>
            <wp:wrapSquare wrapText="bothSides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564F6" w14:textId="60DB7CEF" w:rsidR="00F76357" w:rsidRPr="00F76357" w:rsidRDefault="00F76357" w:rsidP="00F76357">
      <w:pPr>
        <w:rPr>
          <w:sz w:val="28"/>
          <w:szCs w:val="28"/>
        </w:rPr>
      </w:pPr>
    </w:p>
    <w:p w14:paraId="5F54D6BB" w14:textId="54BEB214" w:rsidR="00F76357" w:rsidRPr="00F76357" w:rsidRDefault="00F76357" w:rsidP="00F76357">
      <w:pPr>
        <w:rPr>
          <w:sz w:val="28"/>
          <w:szCs w:val="28"/>
        </w:rPr>
      </w:pPr>
    </w:p>
    <w:p w14:paraId="32C2838E" w14:textId="6B3DB3B4" w:rsidR="00F76357" w:rsidRPr="00F76357" w:rsidRDefault="00F76357" w:rsidP="00F76357">
      <w:pPr>
        <w:rPr>
          <w:sz w:val="28"/>
          <w:szCs w:val="28"/>
        </w:rPr>
      </w:pPr>
    </w:p>
    <w:p w14:paraId="3923E76B" w14:textId="3171C46C" w:rsidR="00F76357" w:rsidRPr="00F76357" w:rsidRDefault="00F76357" w:rsidP="00F76357">
      <w:pPr>
        <w:rPr>
          <w:sz w:val="28"/>
          <w:szCs w:val="28"/>
        </w:rPr>
      </w:pPr>
    </w:p>
    <w:p w14:paraId="748920D3" w14:textId="4BBD2454" w:rsidR="00F76357" w:rsidRPr="00F76357" w:rsidRDefault="00F76357" w:rsidP="00F76357">
      <w:pPr>
        <w:rPr>
          <w:sz w:val="28"/>
          <w:szCs w:val="28"/>
        </w:rPr>
      </w:pPr>
    </w:p>
    <w:p w14:paraId="32279716" w14:textId="33DC0866" w:rsidR="00F76357" w:rsidRPr="00F76357" w:rsidRDefault="00F76357" w:rsidP="00F76357">
      <w:pPr>
        <w:rPr>
          <w:sz w:val="28"/>
          <w:szCs w:val="28"/>
        </w:rPr>
      </w:pPr>
    </w:p>
    <w:p w14:paraId="1B3B0FFE" w14:textId="43E13C12" w:rsidR="00F76357" w:rsidRPr="00F76357" w:rsidRDefault="00F76357" w:rsidP="00F76357">
      <w:pPr>
        <w:rPr>
          <w:sz w:val="28"/>
          <w:szCs w:val="28"/>
        </w:rPr>
      </w:pPr>
    </w:p>
    <w:p w14:paraId="32CA4C3E" w14:textId="15DBA7DD" w:rsidR="00F76357" w:rsidRPr="00F76357" w:rsidRDefault="00F76357" w:rsidP="00F76357">
      <w:pPr>
        <w:rPr>
          <w:sz w:val="28"/>
          <w:szCs w:val="28"/>
        </w:rPr>
      </w:pPr>
    </w:p>
    <w:p w14:paraId="26C38BC0" w14:textId="36D4FCA6" w:rsidR="00F76357" w:rsidRPr="00F76357" w:rsidRDefault="00F76357" w:rsidP="00F76357">
      <w:pPr>
        <w:rPr>
          <w:sz w:val="28"/>
          <w:szCs w:val="28"/>
        </w:rPr>
      </w:pPr>
    </w:p>
    <w:p w14:paraId="23ED331D" w14:textId="5DCEABF6" w:rsidR="00F76357" w:rsidRPr="00F76357" w:rsidRDefault="00F76357" w:rsidP="00F76357">
      <w:pPr>
        <w:rPr>
          <w:sz w:val="28"/>
          <w:szCs w:val="28"/>
        </w:rPr>
      </w:pPr>
    </w:p>
    <w:p w14:paraId="5CA7E0B2" w14:textId="2F63EED2" w:rsidR="00F76357" w:rsidRDefault="00F76357" w:rsidP="00F76357">
      <w:pPr>
        <w:rPr>
          <w:sz w:val="28"/>
          <w:szCs w:val="28"/>
        </w:rPr>
      </w:pPr>
    </w:p>
    <w:p w14:paraId="27CDC62F" w14:textId="1C38AF06" w:rsidR="00F76357" w:rsidRDefault="00F76357" w:rsidP="00F76357">
      <w:pPr>
        <w:rPr>
          <w:sz w:val="28"/>
          <w:szCs w:val="28"/>
        </w:rPr>
      </w:pPr>
    </w:p>
    <w:p w14:paraId="459F4AA0" w14:textId="5F3C7B1A" w:rsidR="00F76357" w:rsidRPr="00F76357" w:rsidRDefault="00F76357" w:rsidP="00F76357">
      <w:pPr>
        <w:tabs>
          <w:tab w:val="left" w:pos="9915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lastRenderedPageBreak/>
        <w:drawing>
          <wp:inline distT="0" distB="0" distL="0" distR="0" wp14:anchorId="3344E06E" wp14:editId="77C58E12">
            <wp:extent cx="3971925" cy="5791200"/>
            <wp:effectExtent l="0" t="0" r="9525" b="0"/>
            <wp:docPr id="13" name="Picture 1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text on a white backgroun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D02">
        <w:rPr>
          <w:sz w:val="28"/>
          <w:szCs w:val="28"/>
        </w:rPr>
        <w:br/>
      </w:r>
      <w:r w:rsidR="00EE0D02">
        <w:rPr>
          <w:sz w:val="28"/>
          <w:szCs w:val="28"/>
        </w:rPr>
        <w:br/>
      </w:r>
      <w:r w:rsidR="00EE0D02">
        <w:rPr>
          <w:sz w:val="28"/>
          <w:szCs w:val="28"/>
        </w:rPr>
        <w:br/>
      </w:r>
      <w:r w:rsidR="00EE0D02">
        <w:rPr>
          <w:sz w:val="28"/>
          <w:szCs w:val="28"/>
        </w:rPr>
        <w:br/>
      </w:r>
      <w:r w:rsidR="00EE0D02">
        <w:rPr>
          <w:sz w:val="28"/>
          <w:szCs w:val="28"/>
        </w:rPr>
        <w:br/>
      </w:r>
      <w:r w:rsidR="00EE0D02">
        <w:rPr>
          <w:sz w:val="28"/>
          <w:szCs w:val="28"/>
        </w:rPr>
        <w:br/>
      </w:r>
      <w:r w:rsidR="00EE0D02">
        <w:rPr>
          <w:sz w:val="28"/>
          <w:szCs w:val="28"/>
        </w:rPr>
        <w:br/>
      </w:r>
      <w:r w:rsidR="00EE0D02">
        <w:rPr>
          <w:sz w:val="28"/>
          <w:szCs w:val="28"/>
        </w:rPr>
        <w:br/>
      </w:r>
      <w:r w:rsidR="00FE73F3">
        <w:rPr>
          <w:noProof/>
          <w:sz w:val="28"/>
          <w:szCs w:val="28"/>
        </w:rPr>
        <w:lastRenderedPageBreak/>
        <w:drawing>
          <wp:inline distT="0" distB="0" distL="0" distR="0" wp14:anchorId="4B078F04" wp14:editId="46DB7984">
            <wp:extent cx="4498340" cy="7429500"/>
            <wp:effectExtent l="0" t="0" r="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D02">
        <w:rPr>
          <w:sz w:val="28"/>
          <w:szCs w:val="28"/>
        </w:rPr>
        <w:br/>
      </w:r>
      <w:r w:rsidR="00FE73F3">
        <w:rPr>
          <w:noProof/>
          <w:sz w:val="28"/>
          <w:szCs w:val="28"/>
        </w:rPr>
        <w:lastRenderedPageBreak/>
        <w:drawing>
          <wp:inline distT="0" distB="0" distL="0" distR="0" wp14:anchorId="67711312" wp14:editId="5769BD37">
            <wp:extent cx="4686300" cy="3829050"/>
            <wp:effectExtent l="0" t="0" r="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3F3">
        <w:rPr>
          <w:sz w:val="28"/>
          <w:szCs w:val="28"/>
        </w:rPr>
        <w:br/>
      </w:r>
      <w:r w:rsidR="00FE73F3">
        <w:rPr>
          <w:sz w:val="28"/>
          <w:szCs w:val="28"/>
        </w:rPr>
        <w:br/>
      </w:r>
      <w:r w:rsidR="00FE73F3">
        <w:rPr>
          <w:sz w:val="28"/>
          <w:szCs w:val="28"/>
        </w:rPr>
        <w:br/>
      </w:r>
      <w:r w:rsidR="00FE73F3">
        <w:rPr>
          <w:sz w:val="28"/>
          <w:szCs w:val="28"/>
        </w:rPr>
        <w:br/>
      </w:r>
      <w:r w:rsidR="00FE73F3">
        <w:rPr>
          <w:sz w:val="28"/>
          <w:szCs w:val="28"/>
        </w:rPr>
        <w:br/>
      </w:r>
      <w:r w:rsidR="00FE73F3">
        <w:rPr>
          <w:sz w:val="28"/>
          <w:szCs w:val="28"/>
        </w:rPr>
        <w:br/>
      </w:r>
      <w:r w:rsidR="00FE73F3">
        <w:rPr>
          <w:sz w:val="28"/>
          <w:szCs w:val="28"/>
        </w:rPr>
        <w:br/>
      </w:r>
      <w:r w:rsidR="00FE73F3">
        <w:rPr>
          <w:sz w:val="28"/>
          <w:szCs w:val="28"/>
        </w:rPr>
        <w:br/>
      </w:r>
      <w:r w:rsidR="00FE73F3">
        <w:rPr>
          <w:sz w:val="28"/>
          <w:szCs w:val="28"/>
        </w:rPr>
        <w:br/>
      </w:r>
      <w:r w:rsidR="00FE73F3">
        <w:rPr>
          <w:sz w:val="28"/>
          <w:szCs w:val="28"/>
        </w:rPr>
        <w:br/>
      </w:r>
      <w:r w:rsidR="00FE73F3">
        <w:rPr>
          <w:sz w:val="28"/>
          <w:szCs w:val="28"/>
        </w:rPr>
        <w:br/>
      </w:r>
      <w:r w:rsidR="00FE73F3">
        <w:rPr>
          <w:sz w:val="28"/>
          <w:szCs w:val="28"/>
        </w:rPr>
        <w:br/>
      </w:r>
      <w:r w:rsidR="00FE73F3">
        <w:rPr>
          <w:sz w:val="28"/>
          <w:szCs w:val="28"/>
        </w:rPr>
        <w:br/>
      </w:r>
      <w:r w:rsidR="00FE73F3">
        <w:rPr>
          <w:sz w:val="28"/>
          <w:szCs w:val="28"/>
        </w:rPr>
        <w:br/>
      </w:r>
      <w:r w:rsidR="00FE73F3">
        <w:rPr>
          <w:sz w:val="28"/>
          <w:szCs w:val="28"/>
        </w:rPr>
        <w:br/>
      </w:r>
      <w:r w:rsidR="00FE73F3">
        <w:rPr>
          <w:sz w:val="28"/>
          <w:szCs w:val="28"/>
        </w:rPr>
        <w:br/>
      </w:r>
      <w:r w:rsidR="00FE73F3">
        <w:rPr>
          <w:sz w:val="28"/>
          <w:szCs w:val="28"/>
        </w:rPr>
        <w:br/>
      </w:r>
      <w:r w:rsidR="00FE73F3">
        <w:rPr>
          <w:sz w:val="28"/>
          <w:szCs w:val="28"/>
        </w:rPr>
        <w:br/>
      </w:r>
      <w:r w:rsidR="00FE73F3">
        <w:rPr>
          <w:sz w:val="28"/>
          <w:szCs w:val="28"/>
        </w:rPr>
        <w:lastRenderedPageBreak/>
        <w:br/>
      </w:r>
      <w:r w:rsidR="00FE73F3">
        <w:rPr>
          <w:noProof/>
          <w:sz w:val="28"/>
          <w:szCs w:val="28"/>
        </w:rPr>
        <w:lastRenderedPageBreak/>
        <w:drawing>
          <wp:inline distT="0" distB="0" distL="0" distR="0" wp14:anchorId="5859F3A4" wp14:editId="44E97ABA">
            <wp:extent cx="5154295" cy="7429500"/>
            <wp:effectExtent l="0" t="0" r="8255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3F3">
        <w:rPr>
          <w:sz w:val="28"/>
          <w:szCs w:val="28"/>
        </w:rPr>
        <w:br/>
      </w:r>
      <w:r w:rsidR="00FE73F3">
        <w:rPr>
          <w:noProof/>
          <w:sz w:val="28"/>
          <w:szCs w:val="28"/>
        </w:rPr>
        <w:lastRenderedPageBreak/>
        <w:drawing>
          <wp:inline distT="0" distB="0" distL="0" distR="0" wp14:anchorId="5B8BB9B6" wp14:editId="1A605CC0">
            <wp:extent cx="4446270" cy="7429500"/>
            <wp:effectExtent l="0" t="0" r="0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3F3">
        <w:rPr>
          <w:sz w:val="28"/>
          <w:szCs w:val="28"/>
        </w:rPr>
        <w:br/>
      </w:r>
      <w:r w:rsidR="0049782D">
        <w:rPr>
          <w:noProof/>
          <w:sz w:val="28"/>
          <w:szCs w:val="28"/>
        </w:rPr>
        <w:lastRenderedPageBreak/>
        <w:drawing>
          <wp:inline distT="0" distB="0" distL="0" distR="0" wp14:anchorId="229AA173" wp14:editId="386952A8">
            <wp:extent cx="4411345" cy="7429500"/>
            <wp:effectExtent l="0" t="0" r="8255" b="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82D">
        <w:rPr>
          <w:sz w:val="28"/>
          <w:szCs w:val="28"/>
        </w:rPr>
        <w:br/>
      </w:r>
      <w:r w:rsidR="0049782D">
        <w:rPr>
          <w:noProof/>
          <w:sz w:val="28"/>
          <w:szCs w:val="28"/>
        </w:rPr>
        <w:lastRenderedPageBreak/>
        <w:drawing>
          <wp:inline distT="0" distB="0" distL="0" distR="0" wp14:anchorId="2E4B83DD" wp14:editId="0FD7EFA5">
            <wp:extent cx="5490845" cy="7429500"/>
            <wp:effectExtent l="0" t="0" r="0" b="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357" w:rsidRPr="00F76357">
      <w:headerReference w:type="default" r:id="rId25"/>
      <w:pgSz w:w="12240" w:h="15840"/>
      <w:pgMar w:top="3860" w:right="1300" w:bottom="280" w:left="140" w:header="144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10C883" w14:textId="77777777" w:rsidR="00A0617D" w:rsidRDefault="00A0617D">
      <w:r>
        <w:separator/>
      </w:r>
    </w:p>
  </w:endnote>
  <w:endnote w:type="continuationSeparator" w:id="0">
    <w:p w14:paraId="218E8C57" w14:textId="77777777" w:rsidR="00A0617D" w:rsidRDefault="00A061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D05677" w14:textId="77777777" w:rsidR="00A0617D" w:rsidRDefault="00A0617D">
      <w:r>
        <w:separator/>
      </w:r>
    </w:p>
  </w:footnote>
  <w:footnote w:type="continuationSeparator" w:id="0">
    <w:p w14:paraId="39E475D7" w14:textId="77777777" w:rsidR="00A0617D" w:rsidRDefault="00A061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0494FA" w14:textId="77777777" w:rsidR="00C57BB1" w:rsidRDefault="00A0617D">
    <w:pPr>
      <w:spacing w:line="200" w:lineRule="exact"/>
    </w:pPr>
    <w:r>
      <w:pict w14:anchorId="746BCBB7">
        <v:group id="_x0000_s2068" style="position:absolute;margin-left:12.5pt;margin-top:72.2pt;width:209.85pt;height:74.9pt;z-index:-251666432;mso-position-horizontal-relative:page;mso-position-vertical-relative:page" coordorigin="250,1444" coordsize="4197,14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70" type="#_x0000_t75" style="position:absolute;left:250;top:1450;width:4197;height:1394">
            <v:imagedata r:id="rId1" o:title=""/>
          </v:shape>
          <v:shape id="_x0000_s2069" style="position:absolute;left:4412;top:1450;width:0;height:1486" coordorigin="4412,1450" coordsize="0,1486" path="m4412,1450r,1486e" filled="f" strokecolor="white" strokeweight=".58pt">
            <v:path arrowok="t"/>
          </v:shape>
          <w10:wrap anchorx="page" anchory="page"/>
        </v:group>
      </w:pict>
    </w:r>
    <w:r>
      <w:pict w14:anchorId="66730EE9">
        <v:group id="_x0000_s2066" style="position:absolute;margin-left:70.6pt;margin-top:203.8pt;width:470.95pt;height:0;z-index:-251665408;mso-position-horizontal-relative:page;mso-position-vertical-relative:page" coordorigin="1412,4076" coordsize="9419,0">
          <v:shape id="_x0000_s2067" style="position:absolute;left:1412;top:4076;width:9419;height:0" coordorigin="1412,4076" coordsize="9419,0" path="m1412,4076r9419,e" filled="f" strokeweight=".58pt">
            <v:path arrowok="t"/>
          </v:shape>
          <w10:wrap anchorx="page" anchory="page"/>
        </v:group>
      </w:pict>
    </w:r>
    <w:r>
      <w:pict w14:anchorId="670FDBFB"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312.15pt;margin-top:72.85pt;width:179.5pt;height:55.4pt;z-index:-251664384;mso-position-horizontal-relative:page;mso-position-vertical-relative:page" filled="f" stroked="f">
          <v:textbox inset="0,0,0,0">
            <w:txbxContent>
              <w:p w14:paraId="03F88F62" w14:textId="77777777" w:rsidR="00C57BB1" w:rsidRDefault="00E57808">
                <w:pPr>
                  <w:spacing w:line="260" w:lineRule="exact"/>
                  <w:ind w:left="465" w:right="463"/>
                  <w:jc w:val="center"/>
                  <w:rPr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</w:rPr>
                  <w:t>BAHRIA UNIVERSITY,</w:t>
                </w:r>
              </w:p>
              <w:p w14:paraId="71A1551A" w14:textId="77777777" w:rsidR="00C57BB1" w:rsidRDefault="00E57808">
                <w:pPr>
                  <w:ind w:left="-1" w:right="-1" w:firstLine="4"/>
                  <w:jc w:val="center"/>
                  <w:rPr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</w:rPr>
                  <w:t xml:space="preserve">(Karachi Campus) </w:t>
                </w:r>
                <w:r>
                  <w:rPr>
                    <w:i/>
                    <w:sz w:val="24"/>
                    <w:szCs w:val="24"/>
                  </w:rPr>
                  <w:t xml:space="preserve">Department of Software Engineering </w:t>
                </w:r>
                <w:r>
                  <w:rPr>
                    <w:b/>
                    <w:sz w:val="24"/>
                    <w:szCs w:val="24"/>
                  </w:rPr>
                  <w:t>ASSIGNMENT #. 1 – Fall 2020</w:t>
                </w:r>
              </w:p>
            </w:txbxContent>
          </v:textbox>
          <w10:wrap anchorx="page" anchory="page"/>
        </v:shape>
      </w:pict>
    </w:r>
    <w:r>
      <w:pict w14:anchorId="66771621">
        <v:shape id="_x0000_s2064" type="#_x0000_t202" style="position:absolute;margin-left:71pt;margin-top:147.4pt;width:88.85pt;height:55.5pt;z-index:-251663360;mso-position-horizontal-relative:page;mso-position-vertical-relative:page" filled="f" stroked="f">
          <v:textbox inset="0,0,0,0">
            <w:txbxContent>
              <w:p w14:paraId="2D668613" w14:textId="77777777" w:rsidR="00C57BB1" w:rsidRDefault="00E57808">
                <w:pPr>
                  <w:spacing w:line="260" w:lineRule="exact"/>
                  <w:ind w:left="20" w:right="-35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COURSE TITLE:</w:t>
                </w:r>
              </w:p>
              <w:p w14:paraId="5132573A" w14:textId="77777777" w:rsidR="00C57BB1" w:rsidRDefault="00E57808">
                <w:pPr>
                  <w:ind w:left="20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Class:</w:t>
                </w:r>
              </w:p>
              <w:p w14:paraId="13491B1F" w14:textId="77777777" w:rsidR="00C57BB1" w:rsidRDefault="00E57808">
                <w:pPr>
                  <w:ind w:left="20" w:right="-21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Course Instructor: Due Date:</w:t>
                </w:r>
              </w:p>
            </w:txbxContent>
          </v:textbox>
          <w10:wrap anchorx="page" anchory="page"/>
        </v:shape>
      </w:pict>
    </w:r>
    <w:r>
      <w:pict w14:anchorId="0198EA0D">
        <v:shape id="_x0000_s2063" type="#_x0000_t202" style="position:absolute;margin-left:179pt;margin-top:147.4pt;width:119.3pt;height:55.5pt;z-index:-251662336;mso-position-horizontal-relative:page;mso-position-vertical-relative:page" filled="f" stroked="f">
          <v:textbox inset="0,0,0,0">
            <w:txbxContent>
              <w:p w14:paraId="497BC58F" w14:textId="77777777" w:rsidR="00C57BB1" w:rsidRDefault="00E57808">
                <w:pPr>
                  <w:spacing w:line="260" w:lineRule="exact"/>
                  <w:ind w:left="20"/>
                  <w:rPr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  <w:u w:val="thick" w:color="000000"/>
                  </w:rPr>
                  <w:t>Applied Physics</w:t>
                </w:r>
              </w:p>
              <w:p w14:paraId="2C56E407" w14:textId="32C9C708" w:rsidR="00C57BB1" w:rsidRDefault="00E57808">
                <w:pPr>
                  <w:ind w:left="20"/>
                  <w:rPr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</w:rPr>
                  <w:t>BSE - 1(B)</w:t>
                </w:r>
              </w:p>
              <w:p w14:paraId="1C76BBA9" w14:textId="77777777" w:rsidR="00C57BB1" w:rsidRDefault="00E57808">
                <w:pPr>
                  <w:ind w:left="20"/>
                  <w:rPr>
                    <w:sz w:val="19"/>
                    <w:szCs w:val="19"/>
                  </w:rPr>
                </w:pPr>
                <w:r>
                  <w:rPr>
                    <w:b/>
                    <w:sz w:val="24"/>
                    <w:szCs w:val="24"/>
                  </w:rPr>
                  <w:t>E</w:t>
                </w:r>
                <w:r>
                  <w:rPr>
                    <w:b/>
                    <w:w w:val="99"/>
                    <w:sz w:val="19"/>
                    <w:szCs w:val="19"/>
                  </w:rPr>
                  <w:t>NGR</w:t>
                </w:r>
                <w:r>
                  <w:rPr>
                    <w:b/>
                    <w:sz w:val="24"/>
                    <w:szCs w:val="24"/>
                  </w:rPr>
                  <w:t>. R</w:t>
                </w:r>
                <w:r>
                  <w:rPr>
                    <w:b/>
                    <w:w w:val="99"/>
                    <w:sz w:val="19"/>
                    <w:szCs w:val="19"/>
                  </w:rPr>
                  <w:t>IZWAN</w:t>
                </w:r>
                <w:r>
                  <w:rPr>
                    <w:b/>
                    <w:sz w:val="19"/>
                    <w:szCs w:val="19"/>
                  </w:rPr>
                  <w:t xml:space="preserve"> </w:t>
                </w:r>
                <w:r>
                  <w:rPr>
                    <w:b/>
                    <w:sz w:val="24"/>
                    <w:szCs w:val="24"/>
                  </w:rPr>
                  <w:t>F</w:t>
                </w:r>
                <w:r>
                  <w:rPr>
                    <w:b/>
                    <w:w w:val="99"/>
                    <w:sz w:val="19"/>
                    <w:szCs w:val="19"/>
                  </w:rPr>
                  <w:t>AZAL</w:t>
                </w:r>
              </w:p>
              <w:p w14:paraId="1209F114" w14:textId="77777777" w:rsidR="00C57BB1" w:rsidRDefault="00E57808">
                <w:pPr>
                  <w:spacing w:before="2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</w:rPr>
                  <w:t>13-Nov-2020 (4:00 pm)</w:t>
                </w:r>
              </w:p>
            </w:txbxContent>
          </v:textbox>
          <w10:wrap anchorx="page" anchory="page"/>
        </v:shape>
      </w:pict>
    </w:r>
    <w:r>
      <w:pict w14:anchorId="6257A413">
        <v:shape id="_x0000_s2062" type="#_x0000_t202" style="position:absolute;margin-left:395.05pt;margin-top:147.4pt;width:138.1pt;height:14pt;z-index:-251661312;mso-position-horizontal-relative:page;mso-position-vertical-relative:page" filled="f" stroked="f">
          <v:textbox inset="0,0,0,0">
            <w:txbxContent>
              <w:p w14:paraId="14F2C2F7" w14:textId="77777777" w:rsidR="00C57BB1" w:rsidRDefault="00E57808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COURSE CODE: </w:t>
                </w:r>
                <w:r>
                  <w:rPr>
                    <w:b/>
                    <w:sz w:val="24"/>
                    <w:szCs w:val="24"/>
                    <w:u w:val="thick" w:color="000000"/>
                  </w:rPr>
                  <w:t>GSC-114</w:t>
                </w:r>
              </w:p>
            </w:txbxContent>
          </v:textbox>
          <w10:wrap anchorx="page" anchory="page"/>
        </v:shape>
      </w:pict>
    </w:r>
    <w:r>
      <w:pict w14:anchorId="573E6550">
        <v:shape id="_x0000_s2061" type="#_x0000_t202" style="position:absolute;margin-left:395.05pt;margin-top:161.2pt;width:64.05pt;height:41.7pt;z-index:-251660288;mso-position-horizontal-relative:page;mso-position-vertical-relative:page" filled="f" stroked="f">
          <v:textbox inset="0,0,0,0">
            <w:txbxContent>
              <w:p w14:paraId="478CEB24" w14:textId="77777777" w:rsidR="00C57BB1" w:rsidRDefault="00E57808">
                <w:pPr>
                  <w:spacing w:line="260" w:lineRule="exact"/>
                  <w:ind w:left="20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Shift:</w:t>
                </w:r>
              </w:p>
              <w:p w14:paraId="04259E72" w14:textId="77777777" w:rsidR="00C57BB1" w:rsidRDefault="00E57808">
                <w:pPr>
                  <w:ind w:left="20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Date:</w:t>
                </w:r>
              </w:p>
              <w:p w14:paraId="323C3124" w14:textId="77777777" w:rsidR="00C57BB1" w:rsidRDefault="00E57808">
                <w:pPr>
                  <w:spacing w:before="2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Max. Marks:</w:t>
                </w:r>
              </w:p>
            </w:txbxContent>
          </v:textbox>
          <w10:wrap anchorx="page" anchory="page"/>
        </v:shape>
      </w:pict>
    </w:r>
    <w:r>
      <w:pict w14:anchorId="0FC18F66">
        <v:shape id="_x0000_s2060" type="#_x0000_t202" style="position:absolute;margin-left:473.1pt;margin-top:161.2pt;width:66.55pt;height:41.7pt;z-index:-251659264;mso-position-horizontal-relative:page;mso-position-vertical-relative:page" filled="f" stroked="f">
          <v:textbox inset="0,0,0,0">
            <w:txbxContent>
              <w:p w14:paraId="12101A9D" w14:textId="77777777" w:rsidR="00C57BB1" w:rsidRDefault="00E57808">
                <w:pPr>
                  <w:spacing w:line="260" w:lineRule="exact"/>
                  <w:ind w:left="320"/>
                  <w:rPr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</w:rPr>
                  <w:t>Morning</w:t>
                </w:r>
              </w:p>
              <w:p w14:paraId="0ED9AC24" w14:textId="77777777" w:rsidR="00C57BB1" w:rsidRDefault="00E57808">
                <w:pPr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</w:rPr>
                  <w:t>04-Nov-2020</w:t>
                </w:r>
              </w:p>
              <w:p w14:paraId="4FAD8FE8" w14:textId="77777777" w:rsidR="00C57BB1" w:rsidRDefault="00E57808">
                <w:pPr>
                  <w:spacing w:before="2"/>
                  <w:ind w:left="361" w:right="-27"/>
                  <w:rPr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</w:rPr>
                  <w:t>20 Points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9341C0" w14:textId="40ABBFC3" w:rsidR="00C57BB1" w:rsidRPr="001E0DF2" w:rsidRDefault="00C57BB1" w:rsidP="001E0D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36A12"/>
    <w:multiLevelType w:val="hybridMultilevel"/>
    <w:tmpl w:val="B92686B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D70AF3"/>
    <w:multiLevelType w:val="hybridMultilevel"/>
    <w:tmpl w:val="9E00F89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873E1C"/>
    <w:multiLevelType w:val="multilevel"/>
    <w:tmpl w:val="CD60975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7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BB1"/>
    <w:rsid w:val="00056379"/>
    <w:rsid w:val="0015773E"/>
    <w:rsid w:val="001E0DF2"/>
    <w:rsid w:val="003E4B93"/>
    <w:rsid w:val="003E7686"/>
    <w:rsid w:val="0049782D"/>
    <w:rsid w:val="004A70F4"/>
    <w:rsid w:val="004A7203"/>
    <w:rsid w:val="005A4F5F"/>
    <w:rsid w:val="005E4F22"/>
    <w:rsid w:val="006445E7"/>
    <w:rsid w:val="0083005D"/>
    <w:rsid w:val="00843086"/>
    <w:rsid w:val="0099001D"/>
    <w:rsid w:val="00A0617D"/>
    <w:rsid w:val="00A719F0"/>
    <w:rsid w:val="00C57BB1"/>
    <w:rsid w:val="00DE138B"/>
    <w:rsid w:val="00E57808"/>
    <w:rsid w:val="00EE0D02"/>
    <w:rsid w:val="00F76357"/>
    <w:rsid w:val="00FE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1"/>
    </o:shapelayout>
  </w:shapeDefaults>
  <w:decimalSymbol w:val="."/>
  <w:listSeparator w:val=","/>
  <w14:docId w14:val="2460D959"/>
  <w15:docId w15:val="{59117132-9991-4777-B75A-AA26E0D94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DE13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138B"/>
  </w:style>
  <w:style w:type="paragraph" w:styleId="Footer">
    <w:name w:val="footer"/>
    <w:basedOn w:val="Normal"/>
    <w:link w:val="FooterChar"/>
    <w:uiPriority w:val="99"/>
    <w:unhideWhenUsed/>
    <w:rsid w:val="00DE13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138B"/>
  </w:style>
  <w:style w:type="paragraph" w:styleId="ListParagraph">
    <w:name w:val="List Paragraph"/>
    <w:basedOn w:val="Normal"/>
    <w:uiPriority w:val="34"/>
    <w:qFormat/>
    <w:rsid w:val="004A70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3057C-5EEE-4B93-B208-B03B1B52E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15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Muaaz Shahzad</dc:creator>
  <cp:lastModifiedBy>02-131202-081</cp:lastModifiedBy>
  <cp:revision>20</cp:revision>
  <dcterms:created xsi:type="dcterms:W3CDTF">2020-11-14T20:12:00Z</dcterms:created>
  <dcterms:modified xsi:type="dcterms:W3CDTF">2020-11-15T11:03:00Z</dcterms:modified>
</cp:coreProperties>
</file>